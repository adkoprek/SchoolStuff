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18E9" w14:textId="47A23E86" w:rsidR="00640E21" w:rsidRDefault="00BE2B5C" w:rsidP="00F75FD6">
      <w:pPr>
        <w:widowControl w:val="0"/>
        <w:tabs>
          <w:tab w:val="left" w:pos="360"/>
        </w:tabs>
        <w:rPr>
          <w:rFonts w:asciiTheme="minorHAnsi" w:hAnsiTheme="minorHAnsi" w:cstheme="minorHAnsi"/>
          <w:b/>
          <w:noProof w:val="0"/>
          <w:sz w:val="36"/>
          <w:szCs w:val="36"/>
          <w:lang w:val="de-DE" w:eastAsia="hi-IN" w:bidi="hi-IN"/>
        </w:rPr>
      </w:pPr>
      <w:r>
        <w:rPr>
          <w:rFonts w:asciiTheme="minorHAnsi" w:hAnsiTheme="minorHAnsi" w:cstheme="minorHAnsi"/>
          <w:b/>
          <w:noProof w:val="0"/>
          <w:sz w:val="36"/>
          <w:szCs w:val="36"/>
          <w:lang w:val="de-DE" w:eastAsia="hi-IN" w:bidi="hi-IN"/>
        </w:rPr>
        <w:t xml:space="preserve">Der </w:t>
      </w:r>
      <w:r w:rsidR="00E965E9">
        <w:rPr>
          <w:rFonts w:asciiTheme="minorHAnsi" w:hAnsiTheme="minorHAnsi" w:cstheme="minorHAnsi"/>
          <w:b/>
          <w:noProof w:val="0"/>
          <w:sz w:val="36"/>
          <w:szCs w:val="36"/>
          <w:lang w:val="de-DE" w:eastAsia="hi-IN" w:bidi="hi-IN"/>
        </w:rPr>
        <w:t>Jetstream und die Zyklonen</w:t>
      </w:r>
    </w:p>
    <w:p w14:paraId="08DAB8AE" w14:textId="77777777" w:rsidR="00521521" w:rsidRPr="001F30DF" w:rsidRDefault="00521521" w:rsidP="00F75FD6">
      <w:pPr>
        <w:widowControl w:val="0"/>
        <w:tabs>
          <w:tab w:val="left" w:pos="360"/>
        </w:tabs>
        <w:rPr>
          <w:rFonts w:asciiTheme="minorHAnsi" w:hAnsiTheme="minorHAnsi" w:cstheme="minorHAnsi"/>
          <w:bCs/>
          <w:noProof w:val="0"/>
          <w:sz w:val="36"/>
          <w:szCs w:val="36"/>
          <w:lang w:val="de-DE" w:eastAsia="hi-IN" w:bidi="hi-IN"/>
        </w:rPr>
      </w:pPr>
    </w:p>
    <w:p w14:paraId="5D23A399" w14:textId="77777777" w:rsidR="00A86A42" w:rsidRDefault="00E965E9" w:rsidP="00A86A42">
      <w:pPr>
        <w:keepNext/>
        <w:widowControl w:val="0"/>
        <w:jc w:val="both"/>
      </w:pPr>
      <w:r w:rsidRPr="00E965E9">
        <w:rPr>
          <w:rFonts w:asciiTheme="minorHAnsi" w:hAnsiTheme="minorHAnsi" w:cstheme="minorHAnsi"/>
          <w:b/>
          <w:sz w:val="28"/>
        </w:rPr>
        <mc:AlternateContent>
          <mc:Choice Requires="wpg">
            <w:drawing>
              <wp:inline distT="0" distB="0" distL="0" distR="0" wp14:anchorId="1EE3C159" wp14:editId="200C0D36">
                <wp:extent cx="5920239" cy="3599530"/>
                <wp:effectExtent l="0" t="0" r="0" b="0"/>
                <wp:docPr id="9" name="Gruppieren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73D29E-773E-2EF9-8E8F-0B810AEC24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239" cy="3599530"/>
                          <a:chOff x="0" y="0"/>
                          <a:chExt cx="9144000" cy="5559425"/>
                        </a:xfrm>
                      </wpg:grpSpPr>
                      <wpg:grpSp>
                        <wpg:cNvPr id="380556140" name="Gruppieren 380556140">
                          <a:extLst>
                            <a:ext uri="{FF2B5EF4-FFF2-40B4-BE49-F238E27FC236}">
                              <a16:creationId xmlns:a16="http://schemas.microsoft.com/office/drawing/2014/main" id="{11797458-4C84-9D80-F83C-5B8C4177E9AD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9144000" cy="5559425"/>
                            <a:chOff x="0" y="0"/>
                            <a:chExt cx="9144000" cy="5559425"/>
                          </a:xfrm>
                        </wpg:grpSpPr>
                        <pic:pic xmlns:pic="http://schemas.openxmlformats.org/drawingml/2006/picture">
                          <pic:nvPicPr>
                            <pic:cNvPr id="492195331" name="Picture 2">
                              <a:extLst>
                                <a:ext uri="{FF2B5EF4-FFF2-40B4-BE49-F238E27FC236}">
                                  <a16:creationId xmlns:a16="http://schemas.microsoft.com/office/drawing/2014/main" id="{B231B185-9193-3247-0A83-767A719FD0E1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144000" cy="555942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233454218" name="Textfeld 5"/>
                          <wps:cNvSpPr txBox="1"/>
                          <wps:spPr>
                            <a:xfrm>
                              <a:off x="6948264" y="1140248"/>
                              <a:ext cx="432047" cy="55399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F460F8F" w14:textId="77777777" w:rsidR="00E965E9" w:rsidRPr="00BD409E" w:rsidRDefault="00E965E9" w:rsidP="00E965E9">
                                <w:pPr>
                                  <w:kinsoku w:val="0"/>
                                  <w:overflowPunct w:val="0"/>
                                  <w:jc w:val="center"/>
                                  <w:textAlignment w:val="baseline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 w:rsidRPr="00BD409E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26032648" name="Textfeld 7"/>
                          <wps:cNvSpPr txBox="1"/>
                          <wps:spPr>
                            <a:xfrm>
                              <a:off x="2051720" y="2100432"/>
                              <a:ext cx="432048" cy="55399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11B184" w14:textId="77777777" w:rsidR="00E965E9" w:rsidRPr="00BD409E" w:rsidRDefault="00E965E9" w:rsidP="00E965E9">
                                <w:pPr>
                                  <w:kinsoku w:val="0"/>
                                  <w:overflowPunct w:val="0"/>
                                  <w:jc w:val="center"/>
                                  <w:textAlignment w:val="baseline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00206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 w:rsidRPr="00BD409E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002060"/>
                                    <w:kern w:val="24"/>
                                    <w:sz w:val="40"/>
                                    <w:szCs w:val="40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974268914" name="Textfeld 4">
                          <a:extLst>
                            <a:ext uri="{FF2B5EF4-FFF2-40B4-BE49-F238E27FC236}">
                              <a16:creationId xmlns:a16="http://schemas.microsoft.com/office/drawing/2014/main" id="{E48EE708-8AD9-418D-509A-FFEBD3E2D558}"/>
                            </a:ext>
                          </a:extLst>
                        </wps:cNvPr>
                        <wps:cNvSpPr txBox="1"/>
                        <wps:spPr>
                          <a:xfrm>
                            <a:off x="4283968" y="3084616"/>
                            <a:ext cx="936104" cy="7078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1CD2A0" w14:textId="77777777" w:rsidR="00E965E9" w:rsidRPr="00E965E9" w:rsidRDefault="00E965E9" w:rsidP="00E965E9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 w:rsidRPr="00E965E9"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  <w:t>Ferrel cell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728268" name="Textfeld 6">
                          <a:extLst>
                            <a:ext uri="{FF2B5EF4-FFF2-40B4-BE49-F238E27FC236}">
                              <a16:creationId xmlns:a16="http://schemas.microsoft.com/office/drawing/2014/main" id="{8382D483-01BC-6A0D-3F52-8E35268CDC18}"/>
                            </a:ext>
                          </a:extLst>
                        </wps:cNvPr>
                        <wps:cNvSpPr txBox="1"/>
                        <wps:spPr>
                          <a:xfrm>
                            <a:off x="2028906" y="3050240"/>
                            <a:ext cx="936104" cy="7078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897328" w14:textId="77777777" w:rsidR="00E965E9" w:rsidRPr="00E965E9" w:rsidRDefault="00E965E9" w:rsidP="00E965E9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 w:rsidRPr="00E965E9"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  <w:t>Polar cell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3C159" id="Gruppieren 8" o:spid="_x0000_s1026" style="width:466.15pt;height:283.45pt;mso-position-horizontal-relative:char;mso-position-vertical-relative:line" coordsize="91440,5559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">
                <v:group id="Gruppieren 380556140" o:spid="_x0000_s1027" style="position:absolute;width:91440;height:55594" coordsize="91440,555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style="position:absolute;width:91440;height:555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">
                    <v:imagedata r:id="rId8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5" o:spid="_x0000_s1029" type="#_x0000_t202" style="position:absolute;left:69482;top:11402;width:4321;height:5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" filled="f" stroked="f">
                    <v:textbox>
                      <w:txbxContent>
                        <w:p w14:paraId="7F460F8F" w14:textId="77777777" w:rsidR="00E965E9" w:rsidRPr="00BD409E" w:rsidRDefault="00E965E9" w:rsidP="00E965E9">
                          <w:pPr>
                            <w:kinsoku w:val="0"/>
                            <w:overflowPunct w:val="0"/>
                            <w:jc w:val="center"/>
                            <w:textAlignment w:val="baseline"/>
                            <w:rPr>
                              <w:rFonts w:ascii="Calibri" w:eastAsia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</w:rPr>
                          </w:pPr>
                          <w:r w:rsidRPr="00BD409E">
                            <w:rPr>
                              <w:rFonts w:ascii="Calibri" w:eastAsia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</w:rPr>
                            <w:t>H</w:t>
                          </w:r>
                        </w:p>
                      </w:txbxContent>
                    </v:textbox>
                  </v:shape>
                  <v:shape id="Textfeld 7" o:spid="_x0000_s1030" type="#_x0000_t202" style="position:absolute;left:20517;top:21004;width:4320;height:5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" filled="f" stroked="f">
                    <v:textbox>
                      <w:txbxContent>
                        <w:p w14:paraId="6A11B184" w14:textId="77777777" w:rsidR="00E965E9" w:rsidRPr="00BD409E" w:rsidRDefault="00E965E9" w:rsidP="00E965E9">
                          <w:pPr>
                            <w:kinsoku w:val="0"/>
                            <w:overflowPunct w:val="0"/>
                            <w:jc w:val="center"/>
                            <w:textAlignment w:val="baseline"/>
                            <w:rPr>
                              <w:rFonts w:ascii="Calibri" w:eastAsia="Calibri" w:hAnsi="Calibri" w:cs="Calibri"/>
                              <w:b/>
                              <w:bCs/>
                              <w:color w:val="002060"/>
                              <w:kern w:val="24"/>
                              <w:sz w:val="40"/>
                              <w:szCs w:val="40"/>
                            </w:rPr>
                          </w:pPr>
                          <w:r w:rsidRPr="00BD409E">
                            <w:rPr>
                              <w:rFonts w:ascii="Calibri" w:eastAsia="Calibri" w:hAnsi="Calibri" w:cs="Calibri"/>
                              <w:b/>
                              <w:bCs/>
                              <w:color w:val="002060"/>
                              <w:kern w:val="24"/>
                              <w:sz w:val="40"/>
                              <w:szCs w:val="40"/>
                            </w:rPr>
                            <w:t>L</w:t>
                          </w:r>
                        </w:p>
                      </w:txbxContent>
                    </v:textbox>
                  </v:shape>
                </v:group>
                <v:shape id="Textfeld 4" o:spid="_x0000_s1031" type="#_x0000_t202" style="position:absolute;left:42839;top:30846;width:9361;height:70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" filled="f" stroked="f">
                  <v:textbox>
                    <w:txbxContent>
                      <w:p w14:paraId="3A1CD2A0" w14:textId="77777777" w:rsidR="00E965E9" w:rsidRPr="00E965E9" w:rsidRDefault="00E965E9" w:rsidP="00E965E9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 w:val="26"/>
                            <w:szCs w:val="26"/>
                            <w:lang w:val="en-US"/>
                          </w:rPr>
                        </w:pPr>
                        <w:r w:rsidRPr="00E965E9"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 w:val="26"/>
                            <w:szCs w:val="26"/>
                            <w:lang w:val="en-US"/>
                          </w:rPr>
                          <w:t>Ferrel cell</w:t>
                        </w:r>
                      </w:p>
                    </w:txbxContent>
                  </v:textbox>
                </v:shape>
                <v:shape id="Textfeld 6" o:spid="_x0000_s1032" type="#_x0000_t202" style="position:absolute;left:20289;top:30502;width:9361;height:70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" filled="f" stroked="f">
                  <v:textbox>
                    <w:txbxContent>
                      <w:p w14:paraId="05897328" w14:textId="77777777" w:rsidR="00E965E9" w:rsidRPr="00E965E9" w:rsidRDefault="00E965E9" w:rsidP="00E965E9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 w:val="26"/>
                            <w:szCs w:val="26"/>
                            <w:lang w:val="en-US"/>
                          </w:rPr>
                        </w:pPr>
                        <w:r w:rsidRPr="00E965E9"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 w:val="26"/>
                            <w:szCs w:val="26"/>
                            <w:lang w:val="en-US"/>
                          </w:rPr>
                          <w:t>Polar cell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3C7BE2" w14:textId="5F4147E8" w:rsidR="00640E21" w:rsidRPr="00BD409E" w:rsidRDefault="00A86A42" w:rsidP="00A86A42">
      <w:pPr>
        <w:pStyle w:val="Beschriftung"/>
        <w:rPr>
          <w:rFonts w:ascii="Times New Roman" w:hAnsi="Times New Roman"/>
          <w:b/>
          <w:color w:val="000000" w:themeColor="text1"/>
          <w:sz w:val="28"/>
        </w:rPr>
      </w:pPr>
      <w:r w:rsidRPr="00BD409E">
        <w:rPr>
          <w:rFonts w:ascii="Times New Roman" w:hAnsi="Times New Roman"/>
          <w:color w:val="000000" w:themeColor="text1"/>
        </w:rPr>
        <w:t xml:space="preserve">Abbildung </w:t>
      </w:r>
      <w:r w:rsidRPr="00BD409E">
        <w:rPr>
          <w:rFonts w:ascii="Times New Roman" w:hAnsi="Times New Roman"/>
          <w:color w:val="000000" w:themeColor="text1"/>
        </w:rPr>
        <w:fldChar w:fldCharType="begin"/>
      </w:r>
      <w:r w:rsidRPr="00BD409E">
        <w:rPr>
          <w:rFonts w:ascii="Times New Roman" w:hAnsi="Times New Roman"/>
          <w:color w:val="000000" w:themeColor="text1"/>
        </w:rPr>
        <w:instrText xml:space="preserve"> SEQ Abbildung \* ARABIC </w:instrText>
      </w:r>
      <w:r w:rsidRPr="00BD409E">
        <w:rPr>
          <w:rFonts w:ascii="Times New Roman" w:hAnsi="Times New Roman"/>
          <w:color w:val="000000" w:themeColor="text1"/>
        </w:rPr>
        <w:fldChar w:fldCharType="separate"/>
      </w:r>
      <w:r w:rsidRPr="00BD409E">
        <w:rPr>
          <w:rFonts w:ascii="Times New Roman" w:hAnsi="Times New Roman"/>
          <w:color w:val="000000" w:themeColor="text1"/>
        </w:rPr>
        <w:t>1</w:t>
      </w:r>
      <w:r w:rsidRPr="00BD409E">
        <w:rPr>
          <w:rFonts w:ascii="Times New Roman" w:hAnsi="Times New Roman"/>
          <w:color w:val="000000" w:themeColor="text1"/>
        </w:rPr>
        <w:fldChar w:fldCharType="end"/>
      </w:r>
      <w:r w:rsidRPr="00BD409E">
        <w:rPr>
          <w:rFonts w:ascii="Times New Roman" w:hAnsi="Times New Roman"/>
          <w:color w:val="000000" w:themeColor="text1"/>
        </w:rPr>
        <w:t>:</w:t>
      </w:r>
      <w:r w:rsidRPr="00BD409E">
        <w:rPr>
          <w:rFonts w:ascii="Times New Roman" w:hAnsi="Times New Roman"/>
          <w:color w:val="000000" w:themeColor="text1"/>
        </w:rPr>
        <w:br/>
        <w:t xml:space="preserve">Querschnitt durch das globale Wind- und Drucksystem der Erde. Zu beachten sind die drei grossen Zirkulationszellen (Hadley cell, Ferrel cell und Polar cell) und die </w:t>
      </w:r>
      <w:r w:rsidR="00BD409E" w:rsidRPr="00BD409E">
        <w:rPr>
          <w:rFonts w:ascii="Times New Roman" w:hAnsi="Times New Roman"/>
          <w:color w:val="000000" w:themeColor="text1"/>
        </w:rPr>
        <w:t>beiden Strahlströme (Polar jet, Subtropical jet).</w:t>
      </w:r>
    </w:p>
    <w:p w14:paraId="724CF3EA" w14:textId="77777777" w:rsidR="00521521" w:rsidRDefault="00521521" w:rsidP="00BD409E">
      <w:pPr>
        <w:widowControl w:val="0"/>
        <w:jc w:val="both"/>
        <w:rPr>
          <w:rFonts w:asciiTheme="minorHAnsi" w:hAnsiTheme="minorHAnsi" w:cstheme="minorHAnsi"/>
          <w:sz w:val="22"/>
          <w:szCs w:val="22"/>
        </w:rPr>
      </w:pPr>
    </w:p>
    <w:p w14:paraId="238A871C" w14:textId="49EBB35E" w:rsidR="00640E21" w:rsidRDefault="00E965E9" w:rsidP="00BD409E">
      <w:pPr>
        <w:widowControl w:val="0"/>
        <w:jc w:val="both"/>
        <w:rPr>
          <w:rFonts w:asciiTheme="minorHAnsi" w:hAnsiTheme="minorHAnsi" w:cstheme="minorHAnsi"/>
          <w:sz w:val="22"/>
          <w:szCs w:val="22"/>
        </w:rPr>
      </w:pPr>
      <w:r w:rsidRPr="00E965E9">
        <w:rPr>
          <w:rFonts w:asciiTheme="minorHAnsi" w:hAnsiTheme="minorHAnsi" w:cstheme="minorHAnsi"/>
          <w:sz w:val="22"/>
          <w:szCs w:val="22"/>
        </w:rPr>
        <w:t xml:space="preserve">Jetstreams sind Windbänder mit einer nahezu horizontalen Strömungsachse („Jetachse“) </w:t>
      </w:r>
      <w:r>
        <w:rPr>
          <w:rFonts w:asciiTheme="minorHAnsi" w:hAnsiTheme="minorHAnsi" w:cstheme="minorHAnsi"/>
          <w:sz w:val="22"/>
          <w:szCs w:val="22"/>
        </w:rPr>
        <w:t xml:space="preserve">welche </w:t>
      </w:r>
      <w:r w:rsidRPr="00E965E9">
        <w:rPr>
          <w:rFonts w:asciiTheme="minorHAnsi" w:hAnsiTheme="minorHAnsi" w:cstheme="minorHAnsi"/>
          <w:sz w:val="22"/>
          <w:szCs w:val="22"/>
        </w:rPr>
        <w:t xml:space="preserve"> Windgeschwindigkeiten von bis zu 150 m/s (540 km/h)</w:t>
      </w:r>
      <w:r>
        <w:rPr>
          <w:rFonts w:asciiTheme="minorHAnsi" w:hAnsiTheme="minorHAnsi" w:cstheme="minorHAnsi"/>
          <w:sz w:val="22"/>
          <w:szCs w:val="22"/>
        </w:rPr>
        <w:t xml:space="preserve"> erreichen können</w:t>
      </w:r>
      <w:r w:rsidRPr="00E965E9">
        <w:rPr>
          <w:rFonts w:asciiTheme="minorHAnsi" w:hAnsiTheme="minorHAnsi" w:cstheme="minorHAnsi"/>
          <w:sz w:val="22"/>
          <w:szCs w:val="22"/>
        </w:rPr>
        <w:t>. Die Windgeschwindigkeit fällt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965E9">
        <w:rPr>
          <w:rFonts w:asciiTheme="minorHAnsi" w:hAnsiTheme="minorHAnsi" w:cstheme="minorHAnsi"/>
          <w:sz w:val="22"/>
          <w:szCs w:val="22"/>
        </w:rPr>
        <w:t>mit zunehmender Entfernung zum Strömungszentrum rasch ab. Jetstreams gehören zur Gruppe der geostrophischen Winde, bei denen ein Gleichgewicht zwischen Druckgradient- und Corioliskraft herrscht.</w:t>
      </w:r>
    </w:p>
    <w:p w14:paraId="528B045A" w14:textId="0AC2B321" w:rsidR="00E965E9" w:rsidRPr="00F75FD6" w:rsidRDefault="00A86A42" w:rsidP="00BD409E">
      <w:pPr>
        <w:widowControl w:val="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2"/>
          <w:szCs w:val="22"/>
        </w:rPr>
        <w:t>Es existieren verschiedene "Jetstreams" wobei der p</w:t>
      </w:r>
      <w:r w:rsidRPr="00A86A42">
        <w:rPr>
          <w:rFonts w:asciiTheme="minorHAnsi" w:hAnsiTheme="minorHAnsi" w:cstheme="minorHAnsi"/>
          <w:sz w:val="22"/>
          <w:szCs w:val="22"/>
        </w:rPr>
        <w:t>olare Strahlstrom (PFJ – Polarfrontjetstream</w:t>
      </w:r>
      <w:r>
        <w:rPr>
          <w:rFonts w:asciiTheme="minorHAnsi" w:hAnsiTheme="minorHAnsi" w:cstheme="minorHAnsi"/>
          <w:sz w:val="22"/>
          <w:szCs w:val="22"/>
        </w:rPr>
        <w:t xml:space="preserve"> auf ca. 40-60° Breite</w:t>
      </w:r>
      <w:r w:rsidRPr="00A86A4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und der </w:t>
      </w:r>
      <w:r w:rsidRPr="00A86A42">
        <w:rPr>
          <w:rFonts w:asciiTheme="minorHAnsi" w:hAnsiTheme="minorHAnsi" w:cstheme="minorHAnsi"/>
          <w:sz w:val="22"/>
          <w:szCs w:val="22"/>
        </w:rPr>
        <w:t>subtropische Strahlstrom (STJ – Subtropenjetstream</w:t>
      </w:r>
      <w:r>
        <w:rPr>
          <w:rFonts w:asciiTheme="minorHAnsi" w:hAnsiTheme="minorHAnsi" w:cstheme="minorHAnsi"/>
          <w:sz w:val="22"/>
          <w:szCs w:val="22"/>
        </w:rPr>
        <w:t xml:space="preserve"> auf ca. 20-30° Breite</w:t>
      </w:r>
      <w:r w:rsidRPr="00A86A4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die beiden wichtigsten sind (siehe Abb.1).</w:t>
      </w:r>
    </w:p>
    <w:p w14:paraId="39BBDF22" w14:textId="77777777" w:rsidR="00E965E9" w:rsidRDefault="00E965E9">
      <w:pPr>
        <w:widowControl w:val="0"/>
        <w:jc w:val="both"/>
        <w:rPr>
          <w:rFonts w:asciiTheme="minorHAnsi" w:hAnsiTheme="minorHAnsi" w:cstheme="minorHAnsi"/>
          <w:b/>
          <w:sz w:val="28"/>
        </w:rPr>
      </w:pPr>
    </w:p>
    <w:p w14:paraId="2499DF75" w14:textId="77777777" w:rsidR="00521521" w:rsidRDefault="00521521">
      <w:pPr>
        <w:widowControl w:val="0"/>
        <w:jc w:val="both"/>
        <w:rPr>
          <w:rFonts w:asciiTheme="minorHAnsi" w:hAnsiTheme="minorHAnsi" w:cstheme="minorHAnsi"/>
          <w:b/>
          <w:sz w:val="28"/>
        </w:rPr>
      </w:pPr>
    </w:p>
    <w:p w14:paraId="2BB8D9F5" w14:textId="77777777" w:rsidR="00521521" w:rsidRDefault="00521521">
      <w:pPr>
        <w:widowControl w:val="0"/>
        <w:jc w:val="both"/>
        <w:rPr>
          <w:rFonts w:asciiTheme="minorHAnsi" w:hAnsiTheme="minorHAnsi" w:cstheme="minorHAnsi"/>
          <w:b/>
          <w:sz w:val="28"/>
        </w:rPr>
      </w:pPr>
    </w:p>
    <w:p w14:paraId="7CD33DA7" w14:textId="2803ED85" w:rsidR="00640E21" w:rsidRPr="00F75FD6" w:rsidRDefault="00640E21">
      <w:pPr>
        <w:widowControl w:val="0"/>
        <w:jc w:val="both"/>
        <w:rPr>
          <w:rFonts w:asciiTheme="minorHAnsi" w:hAnsiTheme="minorHAnsi" w:cstheme="minorHAnsi"/>
          <w:b/>
          <w:sz w:val="28"/>
        </w:rPr>
      </w:pPr>
      <w:r w:rsidRPr="00F75FD6">
        <w:rPr>
          <w:rFonts w:asciiTheme="minorHAnsi" w:hAnsiTheme="minorHAnsi" w:cstheme="minorHAnsi"/>
          <w:b/>
          <w:sz w:val="28"/>
        </w:rPr>
        <w:t>Allgemeines</w:t>
      </w:r>
    </w:p>
    <w:p w14:paraId="4EF11B0A" w14:textId="765A6763" w:rsidR="00640E21" w:rsidRPr="00F75FD6" w:rsidRDefault="00640E21">
      <w:pPr>
        <w:widowControl w:val="0"/>
        <w:jc w:val="both"/>
        <w:rPr>
          <w:rFonts w:asciiTheme="minorHAnsi" w:hAnsiTheme="minorHAnsi" w:cstheme="minorHAnsi"/>
          <w:szCs w:val="24"/>
        </w:rPr>
      </w:pPr>
      <w:r w:rsidRPr="00F75FD6">
        <w:rPr>
          <w:rFonts w:asciiTheme="minorHAnsi" w:hAnsiTheme="minorHAnsi" w:cstheme="minorHAnsi"/>
          <w:szCs w:val="24"/>
        </w:rPr>
        <w:t>Lösen Sie die folgenden Aufgaben mit Ihrer Banknachbarin</w:t>
      </w:r>
      <w:r w:rsidR="00135A29" w:rsidRPr="00F75FD6">
        <w:rPr>
          <w:rFonts w:asciiTheme="minorHAnsi" w:hAnsiTheme="minorHAnsi" w:cstheme="minorHAnsi"/>
          <w:szCs w:val="24"/>
        </w:rPr>
        <w:t xml:space="preserve"> schriftlich</w:t>
      </w:r>
      <w:r w:rsidRPr="00F75FD6">
        <w:rPr>
          <w:rFonts w:asciiTheme="minorHAnsi" w:hAnsiTheme="minorHAnsi" w:cstheme="minorHAnsi"/>
          <w:szCs w:val="24"/>
        </w:rPr>
        <w:t>. Zeit: ca. 2</w:t>
      </w:r>
      <w:r w:rsidR="00D36CD7" w:rsidRPr="00F75FD6">
        <w:rPr>
          <w:rFonts w:asciiTheme="minorHAnsi" w:hAnsiTheme="minorHAnsi" w:cstheme="minorHAnsi"/>
          <w:szCs w:val="24"/>
        </w:rPr>
        <w:t>0</w:t>
      </w:r>
      <w:r w:rsidR="00974C94">
        <w:rPr>
          <w:rFonts w:asciiTheme="minorHAnsi" w:hAnsiTheme="minorHAnsi" w:cstheme="minorHAnsi"/>
          <w:szCs w:val="24"/>
        </w:rPr>
        <w:t>-30</w:t>
      </w:r>
      <w:r w:rsidRPr="00F75FD6">
        <w:rPr>
          <w:rFonts w:asciiTheme="minorHAnsi" w:hAnsiTheme="minorHAnsi" w:cstheme="minorHAnsi"/>
          <w:szCs w:val="24"/>
        </w:rPr>
        <w:t xml:space="preserve"> Minuten.</w:t>
      </w:r>
    </w:p>
    <w:p w14:paraId="01A1D1F6" w14:textId="77777777" w:rsidR="00F420A8" w:rsidRDefault="00F420A8" w:rsidP="00F420A8">
      <w:pPr>
        <w:widowControl w:val="0"/>
        <w:jc w:val="both"/>
        <w:rPr>
          <w:rFonts w:asciiTheme="minorHAnsi" w:hAnsiTheme="minorHAnsi" w:cstheme="minorHAnsi"/>
          <w:b/>
          <w:sz w:val="28"/>
        </w:rPr>
      </w:pPr>
    </w:p>
    <w:p w14:paraId="131CD180" w14:textId="5B0A7A58" w:rsidR="00F420A8" w:rsidRPr="00F75FD6" w:rsidRDefault="00F420A8" w:rsidP="00F420A8">
      <w:pPr>
        <w:widowControl w:val="0"/>
        <w:jc w:val="both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Lernziele</w:t>
      </w:r>
    </w:p>
    <w:p w14:paraId="539DE71A" w14:textId="5F7D902F" w:rsidR="00F420A8" w:rsidRDefault="00F420A8" w:rsidP="00954512">
      <w:pPr>
        <w:widowControl w:val="0"/>
        <w:ind w:left="142" w:hanging="142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– </w:t>
      </w:r>
      <w:r w:rsidR="00954512">
        <w:rPr>
          <w:rFonts w:asciiTheme="minorHAnsi" w:hAnsiTheme="minorHAnsi" w:cstheme="minorHAnsi"/>
          <w:szCs w:val="24"/>
        </w:rPr>
        <w:t xml:space="preserve">Sie können die Grundlagen der </w:t>
      </w:r>
      <w:r w:rsidR="00790952">
        <w:rPr>
          <w:rFonts w:asciiTheme="minorHAnsi" w:hAnsiTheme="minorHAnsi" w:cstheme="minorHAnsi"/>
          <w:szCs w:val="24"/>
        </w:rPr>
        <w:t>Jetstream</w:t>
      </w:r>
      <w:r w:rsidR="00954512">
        <w:rPr>
          <w:rFonts w:asciiTheme="minorHAnsi" w:hAnsiTheme="minorHAnsi" w:cstheme="minorHAnsi"/>
          <w:szCs w:val="24"/>
        </w:rPr>
        <w:t>s</w:t>
      </w:r>
      <w:r>
        <w:rPr>
          <w:rFonts w:asciiTheme="minorHAnsi" w:hAnsiTheme="minorHAnsi" w:cstheme="minorHAnsi"/>
          <w:szCs w:val="24"/>
        </w:rPr>
        <w:t xml:space="preserve"> mit Worten und </w:t>
      </w:r>
      <w:r w:rsidR="00790952">
        <w:rPr>
          <w:rFonts w:asciiTheme="minorHAnsi" w:hAnsiTheme="minorHAnsi" w:cstheme="minorHAnsi"/>
          <w:szCs w:val="24"/>
        </w:rPr>
        <w:t xml:space="preserve">anhand einer </w:t>
      </w:r>
      <w:r>
        <w:rPr>
          <w:rFonts w:asciiTheme="minorHAnsi" w:hAnsiTheme="minorHAnsi" w:cstheme="minorHAnsi"/>
          <w:szCs w:val="24"/>
        </w:rPr>
        <w:t>Skizze erklären</w:t>
      </w:r>
      <w:r w:rsidRPr="00F75FD6">
        <w:rPr>
          <w:rFonts w:asciiTheme="minorHAnsi" w:hAnsiTheme="minorHAnsi" w:cstheme="minorHAnsi"/>
          <w:szCs w:val="24"/>
        </w:rPr>
        <w:t>.</w:t>
      </w:r>
    </w:p>
    <w:p w14:paraId="00C6D1D0" w14:textId="11A72454" w:rsidR="00F420A8" w:rsidRPr="00F75FD6" w:rsidRDefault="00F420A8" w:rsidP="00954512">
      <w:pPr>
        <w:widowControl w:val="0"/>
        <w:ind w:left="142" w:hanging="142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– </w:t>
      </w:r>
      <w:r w:rsidR="00954512">
        <w:rPr>
          <w:rFonts w:asciiTheme="minorHAnsi" w:hAnsiTheme="minorHAnsi" w:cstheme="minorHAnsi"/>
          <w:szCs w:val="24"/>
        </w:rPr>
        <w:t>Sie können sich die Klimabedeutung (Klimaerwärmung)</w:t>
      </w:r>
      <w:r w:rsidR="00790952">
        <w:rPr>
          <w:rFonts w:asciiTheme="minorHAnsi" w:hAnsiTheme="minorHAnsi" w:cstheme="minorHAnsi"/>
          <w:szCs w:val="24"/>
        </w:rPr>
        <w:t xml:space="preserve"> </w:t>
      </w:r>
      <w:r w:rsidR="00954512">
        <w:rPr>
          <w:rFonts w:asciiTheme="minorHAnsi" w:hAnsiTheme="minorHAnsi" w:cstheme="minorHAnsi"/>
          <w:szCs w:val="24"/>
        </w:rPr>
        <w:t>sowie</w:t>
      </w:r>
      <w:r w:rsidR="00790952">
        <w:rPr>
          <w:rFonts w:asciiTheme="minorHAnsi" w:hAnsiTheme="minorHAnsi" w:cstheme="minorHAnsi"/>
          <w:szCs w:val="24"/>
        </w:rPr>
        <w:t xml:space="preserve"> </w:t>
      </w:r>
      <w:r w:rsidR="00954512">
        <w:rPr>
          <w:rFonts w:asciiTheme="minorHAnsi" w:hAnsiTheme="minorHAnsi" w:cstheme="minorHAnsi"/>
          <w:szCs w:val="24"/>
        </w:rPr>
        <w:t xml:space="preserve">den </w:t>
      </w:r>
      <w:r w:rsidR="00790952">
        <w:rPr>
          <w:rFonts w:asciiTheme="minorHAnsi" w:hAnsiTheme="minorHAnsi" w:cstheme="minorHAnsi"/>
          <w:szCs w:val="24"/>
        </w:rPr>
        <w:t>Zusammenhang zwischen Zyklonen und Jetstream selbständig erarbeiten</w:t>
      </w:r>
      <w:r>
        <w:rPr>
          <w:rFonts w:asciiTheme="minorHAnsi" w:hAnsiTheme="minorHAnsi" w:cstheme="minorHAnsi"/>
          <w:szCs w:val="24"/>
        </w:rPr>
        <w:t>.</w:t>
      </w:r>
    </w:p>
    <w:p w14:paraId="12A733B7" w14:textId="77777777" w:rsidR="00640E21" w:rsidRPr="00F75FD6" w:rsidRDefault="00640E21">
      <w:pPr>
        <w:widowControl w:val="0"/>
        <w:jc w:val="both"/>
        <w:rPr>
          <w:rFonts w:asciiTheme="minorHAnsi" w:hAnsiTheme="minorHAnsi" w:cstheme="minorHAnsi"/>
          <w:b/>
          <w:sz w:val="22"/>
        </w:rPr>
      </w:pPr>
    </w:p>
    <w:p w14:paraId="3377A83B" w14:textId="41B865B7" w:rsidR="00640E21" w:rsidRPr="004D7259" w:rsidRDefault="00736E70" w:rsidP="00974C94">
      <w:pPr>
        <w:pageBreakBefore/>
        <w:widowControl w:val="0"/>
        <w:jc w:val="both"/>
        <w:rPr>
          <w:rFonts w:asciiTheme="minorHAnsi" w:hAnsiTheme="minorHAnsi" w:cstheme="minorHAnsi"/>
          <w:b/>
          <w:sz w:val="28"/>
        </w:rPr>
      </w:pPr>
      <w:r w:rsidRPr="004D7259">
        <w:rPr>
          <w:rFonts w:asciiTheme="minorHAnsi" w:hAnsiTheme="minorHAnsi" w:cstheme="minorHAnsi"/>
          <w:b/>
          <w:sz w:val="28"/>
        </w:rPr>
        <w:lastRenderedPageBreak/>
        <w:t>Aufgabe</w:t>
      </w:r>
      <w:r w:rsidR="00135A29" w:rsidRPr="004D7259">
        <w:rPr>
          <w:rFonts w:asciiTheme="minorHAnsi" w:hAnsiTheme="minorHAnsi" w:cstheme="minorHAnsi"/>
          <w:b/>
          <w:sz w:val="28"/>
        </w:rPr>
        <w:t xml:space="preserve">n mit </w:t>
      </w:r>
      <w:r w:rsidR="00790952" w:rsidRPr="004D7259">
        <w:rPr>
          <w:rFonts w:asciiTheme="minorHAnsi" w:hAnsiTheme="minorHAnsi" w:cstheme="minorHAnsi"/>
          <w:b/>
          <w:sz w:val="28"/>
        </w:rPr>
        <w:t>Powerpoint und Video von Met Office</w:t>
      </w:r>
    </w:p>
    <w:p w14:paraId="107DB47B" w14:textId="639A8574" w:rsidR="00640E21" w:rsidRPr="004D7259" w:rsidRDefault="00640E21" w:rsidP="00D36CD7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</w:p>
    <w:p w14:paraId="04530019" w14:textId="485A08F2" w:rsidR="00EE4F1C" w:rsidRDefault="00EE4F1C" w:rsidP="00EE4F1C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1</w:t>
      </w:r>
      <w:r>
        <w:rPr>
          <w:rFonts w:asciiTheme="minorHAnsi" w:hAnsiTheme="minorHAnsi" w:cstheme="minorHAnsi"/>
          <w:b/>
          <w:bCs/>
          <w:szCs w:val="24"/>
        </w:rPr>
        <w:t>. Jetstreamgrundlagen</w:t>
      </w:r>
      <w:r w:rsidRPr="00BE2B5C">
        <w:rPr>
          <w:rFonts w:asciiTheme="minorHAnsi" w:hAnsiTheme="minorHAnsi" w:cstheme="minorHAnsi"/>
          <w:b/>
          <w:bCs/>
          <w:szCs w:val="24"/>
        </w:rPr>
        <w:br/>
      </w:r>
      <w:r>
        <w:rPr>
          <w:rFonts w:asciiTheme="minorHAnsi" w:hAnsiTheme="minorHAnsi" w:cstheme="minorHAnsi"/>
          <w:szCs w:val="24"/>
        </w:rPr>
        <w:t>a) Welche Jetstreams gibt es und wie entstehen sie</w:t>
      </w:r>
      <w:r w:rsidRPr="00BE2B5C">
        <w:rPr>
          <w:rFonts w:asciiTheme="minorHAnsi" w:hAnsiTheme="minorHAnsi" w:cstheme="minorHAnsi"/>
          <w:szCs w:val="24"/>
        </w:rPr>
        <w:t>?</w:t>
      </w:r>
      <w:r>
        <w:rPr>
          <w:rFonts w:asciiTheme="minorHAnsi" w:hAnsiTheme="minorHAnsi" w:cstheme="minorHAnsi"/>
          <w:szCs w:val="24"/>
        </w:rPr>
        <w:br/>
        <w:t>b) Warum werden sie zu den geostrophischen Winden gezählt?</w:t>
      </w:r>
    </w:p>
    <w:p w14:paraId="0BE8187F" w14:textId="77777777" w:rsidR="00EE4F1C" w:rsidRDefault="00EE4F1C" w:rsidP="00EE4F1C">
      <w:pPr>
        <w:widowControl w:val="0"/>
        <w:tabs>
          <w:tab w:val="right" w:leader="hyphen" w:pos="9639"/>
        </w:tabs>
        <w:rPr>
          <w:rFonts w:asciiTheme="minorHAnsi" w:hAnsiTheme="minorHAnsi" w:cstheme="minorHAnsi"/>
          <w:b/>
          <w:bCs/>
          <w:szCs w:val="24"/>
        </w:rPr>
      </w:pPr>
    </w:p>
    <w:p w14:paraId="535BC257" w14:textId="0560495B" w:rsidR="00EE4F1C" w:rsidRDefault="00EE4F1C" w:rsidP="00EE4F1C">
      <w:pPr>
        <w:widowControl w:val="0"/>
        <w:tabs>
          <w:tab w:val="right" w:leader="hyphen" w:pos="9639"/>
        </w:tabs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2</w:t>
      </w:r>
      <w:r w:rsidR="00980D7E">
        <w:rPr>
          <w:rFonts w:asciiTheme="minorHAnsi" w:hAnsiTheme="minorHAnsi" w:cstheme="minorHAnsi"/>
          <w:b/>
          <w:bCs/>
          <w:szCs w:val="24"/>
        </w:rPr>
        <w:t>. Wo ist der Jetstream?</w:t>
      </w:r>
    </w:p>
    <w:p w14:paraId="09427264" w14:textId="582823BF" w:rsidR="00EE4F1C" w:rsidRDefault="00980D7E" w:rsidP="00EE4F1C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 w:rsidRPr="004D7259">
        <w:rPr>
          <w:rFonts w:asciiTheme="minorHAnsi" w:hAnsiTheme="minorHAnsi" w:cstheme="minorHAnsi"/>
          <w:szCs w:val="24"/>
        </w:rPr>
        <w:t xml:space="preserve">Suchen sie den aktuellen Subtropen- und den Polarjet auf </w:t>
      </w:r>
      <w:r w:rsidR="00EE4F1C">
        <w:rPr>
          <w:rFonts w:asciiTheme="minorHAnsi" w:hAnsiTheme="minorHAnsi" w:cstheme="minorHAnsi"/>
          <w:szCs w:val="24"/>
        </w:rPr>
        <w:t>folgen</w:t>
      </w:r>
      <w:r w:rsidRPr="004D7259">
        <w:rPr>
          <w:rFonts w:asciiTheme="minorHAnsi" w:hAnsiTheme="minorHAnsi" w:cstheme="minorHAnsi"/>
          <w:szCs w:val="24"/>
        </w:rPr>
        <w:t>der website:</w:t>
      </w:r>
    </w:p>
    <w:p w14:paraId="3A68CA08" w14:textId="73948ADF" w:rsidR="00EE4F1C" w:rsidRDefault="00980D7E" w:rsidP="00EE4F1C">
      <w:pPr>
        <w:widowControl w:val="0"/>
        <w:tabs>
          <w:tab w:val="right" w:leader="hyphen" w:pos="9639"/>
        </w:tabs>
        <w:ind w:left="142"/>
        <w:rPr>
          <w:rFonts w:asciiTheme="minorHAnsi" w:hAnsiTheme="minorHAnsi" w:cstheme="minorHAnsi"/>
          <w:szCs w:val="24"/>
        </w:rPr>
      </w:pPr>
      <w:r w:rsidRPr="004D7259">
        <w:rPr>
          <w:rFonts w:asciiTheme="minorHAnsi" w:hAnsiTheme="minorHAnsi" w:cstheme="minorHAnsi"/>
          <w:szCs w:val="24"/>
        </w:rPr>
        <w:t>https://earth.nullschool.net/</w:t>
      </w:r>
    </w:p>
    <w:p w14:paraId="4E0107D1" w14:textId="28720CFB" w:rsidR="00EE4F1C" w:rsidRPr="004D7259" w:rsidRDefault="00980D7E" w:rsidP="00EE4F1C">
      <w:pPr>
        <w:widowControl w:val="0"/>
        <w:tabs>
          <w:tab w:val="right" w:leader="hyphen" w:pos="9639"/>
        </w:tabs>
        <w:ind w:left="142"/>
        <w:rPr>
          <w:rFonts w:asciiTheme="minorHAnsi" w:hAnsiTheme="minorHAnsi" w:cstheme="minorHAnsi"/>
          <w:szCs w:val="24"/>
        </w:rPr>
      </w:pPr>
      <w:r w:rsidRPr="004D7259">
        <w:rPr>
          <w:rFonts w:asciiTheme="minorHAnsi" w:hAnsiTheme="minorHAnsi" w:cstheme="minorHAnsi"/>
          <w:szCs w:val="24"/>
        </w:rPr>
        <w:t>Einstellungen</w:t>
      </w:r>
      <w:r w:rsidR="00EE4F1C">
        <w:rPr>
          <w:rFonts w:asciiTheme="minorHAnsi" w:hAnsiTheme="minorHAnsi" w:cstheme="minorHAnsi"/>
          <w:szCs w:val="24"/>
        </w:rPr>
        <w:t xml:space="preserve"> suchen</w:t>
      </w:r>
      <w:r w:rsidRPr="004D7259">
        <w:rPr>
          <w:rFonts w:asciiTheme="minorHAnsi" w:hAnsiTheme="minorHAnsi" w:cstheme="minorHAnsi"/>
          <w:szCs w:val="24"/>
        </w:rPr>
        <w:t xml:space="preserve"> &gt; Height</w:t>
      </w:r>
      <w:r w:rsidR="00EE4F1C">
        <w:rPr>
          <w:rFonts w:asciiTheme="minorHAnsi" w:hAnsiTheme="minorHAnsi" w:cstheme="minorHAnsi"/>
          <w:szCs w:val="24"/>
        </w:rPr>
        <w:t xml:space="preserve"> anschauen</w:t>
      </w:r>
      <w:r w:rsidR="004D7259">
        <w:rPr>
          <w:rFonts w:asciiTheme="minorHAnsi" w:hAnsiTheme="minorHAnsi" w:cstheme="minorHAnsi"/>
          <w:szCs w:val="24"/>
        </w:rPr>
        <w:t xml:space="preserve"> &gt; (die Zahlen bedeuten Luftdruck in hPa)</w:t>
      </w:r>
      <w:r w:rsidR="00EE4F1C">
        <w:rPr>
          <w:rFonts w:asciiTheme="minorHAnsi" w:hAnsiTheme="minorHAnsi" w:cstheme="minorHAnsi"/>
          <w:szCs w:val="24"/>
        </w:rPr>
        <w:br/>
        <w:t xml:space="preserve">Luftdruck in Höhe umrechnen hier: </w:t>
      </w:r>
      <w:r w:rsidR="00EE4F1C" w:rsidRPr="00EE4F1C">
        <w:rPr>
          <w:rFonts w:asciiTheme="minorHAnsi" w:hAnsiTheme="minorHAnsi" w:cstheme="minorHAnsi"/>
          <w:szCs w:val="24"/>
        </w:rPr>
        <w:t>https://rechneronline.de/physik/luftdruck-hoehe.php</w:t>
      </w:r>
    </w:p>
    <w:p w14:paraId="2E0A3069" w14:textId="77777777" w:rsidR="00980D7E" w:rsidRDefault="00980D7E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b/>
          <w:bCs/>
          <w:szCs w:val="24"/>
        </w:rPr>
      </w:pPr>
    </w:p>
    <w:p w14:paraId="5C9F0B42" w14:textId="77777777" w:rsidR="00521521" w:rsidRDefault="00980D7E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3</w:t>
      </w:r>
      <w:r w:rsidR="00011901">
        <w:rPr>
          <w:rFonts w:asciiTheme="minorHAnsi" w:hAnsiTheme="minorHAnsi" w:cstheme="minorHAnsi"/>
          <w:b/>
          <w:bCs/>
          <w:szCs w:val="24"/>
        </w:rPr>
        <w:t>. Form und Geschwindigkeit</w:t>
      </w:r>
      <w:r w:rsidR="00011901" w:rsidRPr="00BE2B5C">
        <w:rPr>
          <w:rFonts w:asciiTheme="minorHAnsi" w:hAnsiTheme="minorHAnsi" w:cstheme="minorHAnsi"/>
          <w:b/>
          <w:bCs/>
          <w:szCs w:val="24"/>
        </w:rPr>
        <w:t xml:space="preserve"> </w:t>
      </w:r>
    </w:p>
    <w:p w14:paraId="27960E9C" w14:textId="77777777" w:rsidR="00521521" w:rsidRDefault="00011901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 w:rsidRPr="00011901">
        <w:rPr>
          <w:rFonts w:asciiTheme="minorHAnsi" w:hAnsiTheme="minorHAnsi" w:cstheme="minorHAnsi"/>
          <w:szCs w:val="24"/>
        </w:rPr>
        <w:t>a) Was beeinflusst die Wellenform des Polarfrontjetstream? Erklären sie</w:t>
      </w:r>
      <w:r>
        <w:rPr>
          <w:rFonts w:asciiTheme="minorHAnsi" w:hAnsiTheme="minorHAnsi" w:cstheme="minorHAnsi"/>
          <w:szCs w:val="24"/>
        </w:rPr>
        <w:t>!</w:t>
      </w:r>
    </w:p>
    <w:p w14:paraId="076D22BC" w14:textId="3926FBC9" w:rsidR="00011901" w:rsidRPr="00011901" w:rsidRDefault="00011901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 w:rsidRPr="00011901">
        <w:rPr>
          <w:rFonts w:asciiTheme="minorHAnsi" w:hAnsiTheme="minorHAnsi" w:cstheme="minorHAnsi"/>
          <w:szCs w:val="24"/>
        </w:rPr>
        <w:t>b) Was steuert die Geschwindigkeit des Jetstreams?</w:t>
      </w:r>
    </w:p>
    <w:p w14:paraId="63F626D6" w14:textId="77777777" w:rsidR="00011901" w:rsidRDefault="00011901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b/>
          <w:bCs/>
          <w:szCs w:val="24"/>
        </w:rPr>
      </w:pPr>
    </w:p>
    <w:p w14:paraId="3324DC3F" w14:textId="77777777" w:rsidR="00521521" w:rsidRDefault="00980D7E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4</w:t>
      </w:r>
      <w:r w:rsidR="006F4B94">
        <w:rPr>
          <w:rFonts w:asciiTheme="minorHAnsi" w:hAnsiTheme="minorHAnsi" w:cstheme="minorHAnsi"/>
          <w:b/>
          <w:bCs/>
          <w:szCs w:val="24"/>
        </w:rPr>
        <w:t xml:space="preserve">. </w:t>
      </w:r>
      <w:r w:rsidR="00011901">
        <w:rPr>
          <w:rFonts w:asciiTheme="minorHAnsi" w:hAnsiTheme="minorHAnsi" w:cstheme="minorHAnsi"/>
          <w:b/>
          <w:bCs/>
          <w:szCs w:val="24"/>
        </w:rPr>
        <w:t>Wetter</w:t>
      </w:r>
      <w:r w:rsidR="00521521">
        <w:rPr>
          <w:rFonts w:asciiTheme="minorHAnsi" w:hAnsiTheme="minorHAnsi" w:cstheme="minorHAnsi"/>
          <w:b/>
          <w:bCs/>
          <w:szCs w:val="24"/>
        </w:rPr>
        <w:t>-und Klima</w:t>
      </w:r>
      <w:r w:rsidR="00011901">
        <w:rPr>
          <w:rFonts w:asciiTheme="minorHAnsi" w:hAnsiTheme="minorHAnsi" w:cstheme="minorHAnsi"/>
          <w:b/>
          <w:bCs/>
          <w:szCs w:val="24"/>
        </w:rPr>
        <w:t>bedeutung</w:t>
      </w:r>
      <w:r w:rsidR="00BE2B5C" w:rsidRPr="00BE2B5C">
        <w:rPr>
          <w:rFonts w:asciiTheme="minorHAnsi" w:hAnsiTheme="minorHAnsi" w:cstheme="minorHAnsi"/>
          <w:b/>
          <w:bCs/>
          <w:szCs w:val="24"/>
        </w:rPr>
        <w:t xml:space="preserve"> </w:t>
      </w:r>
    </w:p>
    <w:p w14:paraId="24B248E3" w14:textId="2DEB3389" w:rsidR="00EE4F1C" w:rsidRDefault="006F4B94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a) Welche Rolle spielt der </w:t>
      </w:r>
      <w:r w:rsidRPr="00011901">
        <w:rPr>
          <w:rFonts w:asciiTheme="minorHAnsi" w:hAnsiTheme="minorHAnsi" w:cstheme="minorHAnsi"/>
          <w:szCs w:val="24"/>
        </w:rPr>
        <w:t>Polarfrontjetstream</w:t>
      </w:r>
      <w:r>
        <w:rPr>
          <w:rFonts w:asciiTheme="minorHAnsi" w:hAnsiTheme="minorHAnsi" w:cstheme="minorHAnsi"/>
          <w:szCs w:val="24"/>
        </w:rPr>
        <w:t xml:space="preserve"> im Bezug auf unser Wetter</w:t>
      </w:r>
      <w:r w:rsidR="00BE2B5C" w:rsidRPr="00BE2B5C">
        <w:rPr>
          <w:rFonts w:asciiTheme="minorHAnsi" w:hAnsiTheme="minorHAnsi" w:cstheme="minorHAnsi"/>
          <w:szCs w:val="24"/>
        </w:rPr>
        <w:t>?</w:t>
      </w:r>
    </w:p>
    <w:p w14:paraId="7C18A611" w14:textId="1320A12A" w:rsidR="00521521" w:rsidRDefault="00EE4F1C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b) </w:t>
      </w:r>
      <w:r w:rsidR="00521521">
        <w:rPr>
          <w:rFonts w:asciiTheme="minorHAnsi" w:hAnsiTheme="minorHAnsi" w:cstheme="minorHAnsi"/>
          <w:szCs w:val="24"/>
        </w:rPr>
        <w:t xml:space="preserve">Welche Konstellation des Jetstreams </w:t>
      </w:r>
      <w:r w:rsidR="00974C94">
        <w:rPr>
          <w:rFonts w:asciiTheme="minorHAnsi" w:hAnsiTheme="minorHAnsi" w:cstheme="minorHAnsi"/>
          <w:szCs w:val="24"/>
        </w:rPr>
        <w:t>wäre ideal für ein</w:t>
      </w:r>
      <w:r w:rsidR="00521521">
        <w:rPr>
          <w:rFonts w:asciiTheme="minorHAnsi" w:hAnsiTheme="minorHAnsi" w:cstheme="minorHAnsi"/>
          <w:szCs w:val="24"/>
        </w:rPr>
        <w:t xml:space="preserve"> </w:t>
      </w:r>
      <w:r w:rsidR="007E6B83">
        <w:rPr>
          <w:rFonts w:asciiTheme="minorHAnsi" w:hAnsiTheme="minorHAnsi" w:cstheme="minorHAnsi"/>
          <w:szCs w:val="24"/>
        </w:rPr>
        <w:t xml:space="preserve">langes, </w:t>
      </w:r>
      <w:r w:rsidR="00521521">
        <w:rPr>
          <w:rFonts w:asciiTheme="minorHAnsi" w:hAnsiTheme="minorHAnsi" w:cstheme="minorHAnsi"/>
          <w:szCs w:val="24"/>
        </w:rPr>
        <w:t xml:space="preserve">warmes und trockenes </w:t>
      </w:r>
      <w:r w:rsidR="007E6B83">
        <w:rPr>
          <w:rFonts w:asciiTheme="minorHAnsi" w:hAnsiTheme="minorHAnsi" w:cstheme="minorHAnsi"/>
          <w:szCs w:val="24"/>
        </w:rPr>
        <w:t xml:space="preserve">Schweizer </w:t>
      </w:r>
      <w:r w:rsidR="00521521">
        <w:rPr>
          <w:rFonts w:asciiTheme="minorHAnsi" w:hAnsiTheme="minorHAnsi" w:cstheme="minorHAnsi"/>
          <w:szCs w:val="24"/>
        </w:rPr>
        <w:t>Sommerwetter?</w:t>
      </w:r>
    </w:p>
    <w:p w14:paraId="395B7E87" w14:textId="773CF5E6" w:rsidR="00BE2B5C" w:rsidRDefault="00521521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</w:t>
      </w:r>
      <w:r w:rsidR="006F4B94">
        <w:rPr>
          <w:rFonts w:asciiTheme="minorHAnsi" w:hAnsiTheme="minorHAnsi" w:cstheme="minorHAnsi"/>
          <w:szCs w:val="24"/>
        </w:rPr>
        <w:t xml:space="preserve">) Wie </w:t>
      </w:r>
      <w:r w:rsidR="00093D08">
        <w:rPr>
          <w:rFonts w:asciiTheme="minorHAnsi" w:hAnsiTheme="minorHAnsi" w:cstheme="minorHAnsi"/>
          <w:szCs w:val="24"/>
        </w:rPr>
        <w:t>dürfte</w:t>
      </w:r>
      <w:r w:rsidR="006F4B94">
        <w:rPr>
          <w:rFonts w:asciiTheme="minorHAnsi" w:hAnsiTheme="minorHAnsi" w:cstheme="minorHAnsi"/>
          <w:szCs w:val="24"/>
        </w:rPr>
        <w:t xml:space="preserve"> sich die Klimaerwärmung auf den Jetstream auswirken. Erklären sie.</w:t>
      </w:r>
    </w:p>
    <w:p w14:paraId="69FB306B" w14:textId="77777777" w:rsidR="00F22979" w:rsidRPr="00BE2B5C" w:rsidRDefault="00F22979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</w:p>
    <w:p w14:paraId="1403F532" w14:textId="14B6E735" w:rsidR="00521521" w:rsidRDefault="00980D7E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5</w:t>
      </w:r>
      <w:r w:rsidR="006F4B94">
        <w:rPr>
          <w:rFonts w:asciiTheme="minorHAnsi" w:hAnsiTheme="minorHAnsi" w:cstheme="minorHAnsi"/>
          <w:b/>
          <w:bCs/>
          <w:szCs w:val="24"/>
        </w:rPr>
        <w:t xml:space="preserve">. </w:t>
      </w:r>
      <w:r w:rsidR="00974C94">
        <w:rPr>
          <w:rFonts w:asciiTheme="minorHAnsi" w:hAnsiTheme="minorHAnsi" w:cstheme="minorHAnsi"/>
          <w:b/>
          <w:bCs/>
          <w:szCs w:val="24"/>
        </w:rPr>
        <w:t xml:space="preserve">Jetstream und </w:t>
      </w:r>
      <w:r w:rsidR="006F4B94">
        <w:rPr>
          <w:rFonts w:asciiTheme="minorHAnsi" w:hAnsiTheme="minorHAnsi" w:cstheme="minorHAnsi"/>
          <w:b/>
          <w:bCs/>
          <w:szCs w:val="24"/>
        </w:rPr>
        <w:t>Zyklonen</w:t>
      </w:r>
    </w:p>
    <w:p w14:paraId="1BEAF589" w14:textId="15D380D1" w:rsidR="009A0468" w:rsidRPr="009A0468" w:rsidRDefault="00974C94" w:rsidP="00011901"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Wie und w</w:t>
      </w:r>
      <w:r w:rsidR="00BE2B5C" w:rsidRPr="00BE2B5C">
        <w:rPr>
          <w:rFonts w:asciiTheme="minorHAnsi" w:hAnsiTheme="minorHAnsi" w:cstheme="minorHAnsi"/>
          <w:szCs w:val="24"/>
        </w:rPr>
        <w:t xml:space="preserve">arum </w:t>
      </w:r>
      <w:r w:rsidR="006F4B94">
        <w:rPr>
          <w:rFonts w:asciiTheme="minorHAnsi" w:hAnsiTheme="minorHAnsi" w:cstheme="minorHAnsi"/>
          <w:szCs w:val="24"/>
        </w:rPr>
        <w:t xml:space="preserve">steuert der </w:t>
      </w:r>
      <w:r w:rsidR="006F4B94" w:rsidRPr="00011901">
        <w:rPr>
          <w:rFonts w:asciiTheme="minorHAnsi" w:hAnsiTheme="minorHAnsi" w:cstheme="minorHAnsi"/>
          <w:szCs w:val="24"/>
        </w:rPr>
        <w:t>Polarfrontjetstream</w:t>
      </w:r>
      <w:r w:rsidR="006F4B94">
        <w:rPr>
          <w:rFonts w:asciiTheme="minorHAnsi" w:hAnsiTheme="minorHAnsi" w:cstheme="minorHAnsi"/>
          <w:szCs w:val="24"/>
        </w:rPr>
        <w:t xml:space="preserve"> die Zyklonen (dynamischen Tiefdruckgebiete</w:t>
      </w:r>
      <w:r>
        <w:rPr>
          <w:rFonts w:asciiTheme="minorHAnsi" w:hAnsiTheme="minorHAnsi" w:cstheme="minorHAnsi"/>
          <w:szCs w:val="24"/>
        </w:rPr>
        <w:t>) der gemässigten Breiten (entspricht ca. 60° N/S)</w:t>
      </w:r>
      <w:r w:rsidR="006F4B94">
        <w:rPr>
          <w:rFonts w:asciiTheme="minorHAnsi" w:hAnsiTheme="minorHAnsi" w:cstheme="minorHAnsi"/>
          <w:szCs w:val="24"/>
        </w:rPr>
        <w:t>?</w:t>
      </w:r>
    </w:p>
    <w:sectPr w:rsidR="009A0468" w:rsidRPr="009A0468" w:rsidSect="00802E51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864" w:left="1134" w:header="567" w:footer="56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69D40" w14:textId="77777777" w:rsidR="00EE4CDE" w:rsidRDefault="00EE4CDE">
      <w:r>
        <w:separator/>
      </w:r>
    </w:p>
  </w:endnote>
  <w:endnote w:type="continuationSeparator" w:id="0">
    <w:p w14:paraId="2C94081E" w14:textId="77777777" w:rsidR="00EE4CDE" w:rsidRDefault="00EE4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ew York">
    <w:altName w:val="Times New Roman"/>
    <w:panose1 w:val="020B0604020202020204"/>
    <w:charset w:val="4D"/>
    <w:family w:val="roman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D59D" w14:textId="77777777" w:rsidR="00FD5816" w:rsidRDefault="00FD5816">
    <w:pPr>
      <w:pStyle w:val="Fuzeile"/>
      <w:framePr w:w="576" w:wrap="around" w:vAnchor="page" w:hAnchor="page" w:x="5715" w:y="15971"/>
      <w:jc w:val="right"/>
      <w:rPr>
        <w:rStyle w:val="Seitenzahl"/>
      </w:rPr>
    </w:pPr>
    <w:r>
      <w:rPr>
        <w:rStyle w:val="Seitenzahl"/>
      </w:rPr>
      <w:fldChar w:fldCharType="begin"/>
    </w:r>
    <w:r w:rsidR="005C43C3">
      <w:rPr>
        <w:rStyle w:val="Seitenzahl"/>
      </w:rPr>
      <w:instrText>PAGE</w:instrText>
    </w:r>
    <w:r>
      <w:rPr>
        <w:rStyle w:val="Seitenzahl"/>
      </w:rPr>
      <w:instrText xml:space="preserve">  </w:instrText>
    </w:r>
    <w:r>
      <w:rPr>
        <w:rStyle w:val="Seitenzahl"/>
      </w:rPr>
      <w:fldChar w:fldCharType="end"/>
    </w:r>
  </w:p>
  <w:p w14:paraId="79EDCA0A" w14:textId="77777777" w:rsidR="00FD5816" w:rsidRDefault="00FD58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3BE9" w14:textId="77777777" w:rsidR="00FD5816" w:rsidRPr="009C2E72" w:rsidRDefault="00FD5816">
    <w:pPr>
      <w:pStyle w:val="Fuzeile"/>
      <w:jc w:val="center"/>
      <w:rPr>
        <w:rFonts w:ascii="Calibri" w:hAnsi="Calibri"/>
        <w:sz w:val="18"/>
        <w:szCs w:val="18"/>
      </w:rPr>
    </w:pPr>
    <w:r w:rsidRPr="009C2E72">
      <w:rPr>
        <w:rStyle w:val="Seitenzahl"/>
        <w:rFonts w:ascii="Calibri" w:hAnsi="Calibri"/>
        <w:sz w:val="18"/>
        <w:szCs w:val="18"/>
      </w:rPr>
      <w:fldChar w:fldCharType="begin"/>
    </w:r>
    <w:r w:rsidRPr="009C2E72">
      <w:rPr>
        <w:rStyle w:val="Seitenzahl"/>
        <w:rFonts w:ascii="Calibri" w:hAnsi="Calibri"/>
        <w:sz w:val="18"/>
        <w:szCs w:val="18"/>
      </w:rPr>
      <w:instrText xml:space="preserve"> </w:instrText>
    </w:r>
    <w:r w:rsidR="005C43C3" w:rsidRPr="009C2E72">
      <w:rPr>
        <w:rStyle w:val="Seitenzahl"/>
        <w:rFonts w:ascii="Calibri" w:hAnsi="Calibri"/>
        <w:sz w:val="18"/>
        <w:szCs w:val="18"/>
      </w:rPr>
      <w:instrText>PAGE</w:instrText>
    </w:r>
    <w:r w:rsidRPr="009C2E72">
      <w:rPr>
        <w:rStyle w:val="Seitenzahl"/>
        <w:rFonts w:ascii="Calibri" w:hAnsi="Calibri"/>
        <w:sz w:val="18"/>
        <w:szCs w:val="18"/>
      </w:rPr>
      <w:instrText xml:space="preserve"> </w:instrText>
    </w:r>
    <w:r w:rsidRPr="009C2E72">
      <w:rPr>
        <w:rStyle w:val="Seitenzahl"/>
        <w:rFonts w:ascii="Calibri" w:hAnsi="Calibri"/>
        <w:sz w:val="18"/>
        <w:szCs w:val="18"/>
      </w:rPr>
      <w:fldChar w:fldCharType="separate"/>
    </w:r>
    <w:r w:rsidR="00344649">
      <w:rPr>
        <w:rStyle w:val="Seitenzahl"/>
        <w:rFonts w:ascii="Calibri" w:hAnsi="Calibri"/>
        <w:sz w:val="18"/>
        <w:szCs w:val="18"/>
      </w:rPr>
      <w:t>1</w:t>
    </w:r>
    <w:r w:rsidRPr="009C2E72">
      <w:rPr>
        <w:rStyle w:val="Seitenzahl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7E3DA" w14:textId="77777777" w:rsidR="00EE4CDE" w:rsidRDefault="00EE4CDE">
      <w:r>
        <w:separator/>
      </w:r>
    </w:p>
  </w:footnote>
  <w:footnote w:type="continuationSeparator" w:id="0">
    <w:p w14:paraId="72022D0E" w14:textId="77777777" w:rsidR="00EE4CDE" w:rsidRDefault="00EE4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E7F44" w14:textId="69229C23" w:rsidR="00FD5816" w:rsidRPr="00F75FD6" w:rsidRDefault="00F75FD6" w:rsidP="00F75FD6">
    <w:pPr>
      <w:pStyle w:val="Kopfzeile"/>
      <w:tabs>
        <w:tab w:val="clear" w:pos="4320"/>
        <w:tab w:val="clear" w:pos="8640"/>
        <w:tab w:val="right" w:leader="underscore" w:pos="9639"/>
      </w:tabs>
      <w:rPr>
        <w:sz w:val="20"/>
      </w:rPr>
    </w:pPr>
    <w:r w:rsidRPr="00F75FD6">
      <w:rPr>
        <w:rFonts w:ascii="Calibri" w:hAnsi="Calibri" w:cs="Calibri"/>
        <w:b/>
        <w:bCs/>
        <w:i/>
        <w:sz w:val="20"/>
      </w:rPr>
      <w:t>Grundlagenfach Geo</w:t>
    </w:r>
    <w:r w:rsidRPr="00F75FD6">
      <w:rPr>
        <w:rFonts w:ascii="Calibri" w:hAnsi="Calibri" w:cs="Calibri"/>
        <w:position w:val="7"/>
        <w:sz w:val="20"/>
      </w:rPr>
      <w:tab/>
    </w:r>
    <w:r w:rsidRPr="00F75FD6">
      <w:rPr>
        <w:rFonts w:ascii="Calibri" w:hAnsi="Calibri" w:cs="Calibri"/>
        <w:b/>
        <w:bCs/>
        <w:i/>
        <w:sz w:val="20"/>
      </w:rPr>
      <w:t>Wetter &amp; Klima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B0407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B0407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3CB23B9"/>
    <w:multiLevelType w:val="multilevel"/>
    <w:tmpl w:val="6588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438821">
    <w:abstractNumId w:val="0"/>
  </w:num>
  <w:num w:numId="2" w16cid:durableId="257373788">
    <w:abstractNumId w:val="1"/>
  </w:num>
  <w:num w:numId="3" w16cid:durableId="1164855579">
    <w:abstractNumId w:val="2"/>
  </w:num>
  <w:num w:numId="4" w16cid:durableId="906919782">
    <w:abstractNumId w:val="3"/>
  </w:num>
  <w:num w:numId="5" w16cid:durableId="1260025543">
    <w:abstractNumId w:val="4"/>
  </w:num>
  <w:num w:numId="6" w16cid:durableId="2001928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63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ED0"/>
    <w:rsid w:val="00001BE0"/>
    <w:rsid w:val="00011901"/>
    <w:rsid w:val="00093D08"/>
    <w:rsid w:val="00126637"/>
    <w:rsid w:val="00126C63"/>
    <w:rsid w:val="00135A29"/>
    <w:rsid w:val="00137F71"/>
    <w:rsid w:val="00154A40"/>
    <w:rsid w:val="00173E78"/>
    <w:rsid w:val="0018657F"/>
    <w:rsid w:val="001D2CC6"/>
    <w:rsid w:val="001F30DF"/>
    <w:rsid w:val="002615BB"/>
    <w:rsid w:val="002B10FB"/>
    <w:rsid w:val="002B73FE"/>
    <w:rsid w:val="002F09B0"/>
    <w:rsid w:val="00304ADA"/>
    <w:rsid w:val="00344649"/>
    <w:rsid w:val="00365E14"/>
    <w:rsid w:val="00415DEA"/>
    <w:rsid w:val="004954CE"/>
    <w:rsid w:val="004C095D"/>
    <w:rsid w:val="004D7259"/>
    <w:rsid w:val="005017D2"/>
    <w:rsid w:val="00521521"/>
    <w:rsid w:val="00544F34"/>
    <w:rsid w:val="005719A9"/>
    <w:rsid w:val="005853D8"/>
    <w:rsid w:val="005931F1"/>
    <w:rsid w:val="005C43C3"/>
    <w:rsid w:val="005D641E"/>
    <w:rsid w:val="00604085"/>
    <w:rsid w:val="0061083B"/>
    <w:rsid w:val="00640E21"/>
    <w:rsid w:val="006F4B94"/>
    <w:rsid w:val="00736E70"/>
    <w:rsid w:val="00790952"/>
    <w:rsid w:val="007E6B83"/>
    <w:rsid w:val="00802E51"/>
    <w:rsid w:val="00814B19"/>
    <w:rsid w:val="008741E6"/>
    <w:rsid w:val="008B4E32"/>
    <w:rsid w:val="008E33D7"/>
    <w:rsid w:val="00954512"/>
    <w:rsid w:val="00974C94"/>
    <w:rsid w:val="00980D7E"/>
    <w:rsid w:val="00980FC9"/>
    <w:rsid w:val="009A0468"/>
    <w:rsid w:val="009C2E72"/>
    <w:rsid w:val="00A11ED0"/>
    <w:rsid w:val="00A30A88"/>
    <w:rsid w:val="00A43B65"/>
    <w:rsid w:val="00A86A42"/>
    <w:rsid w:val="00AA034A"/>
    <w:rsid w:val="00AA5D33"/>
    <w:rsid w:val="00AD50AB"/>
    <w:rsid w:val="00AE63C0"/>
    <w:rsid w:val="00B0687B"/>
    <w:rsid w:val="00B16C38"/>
    <w:rsid w:val="00B4442C"/>
    <w:rsid w:val="00BD409E"/>
    <w:rsid w:val="00BE2B5C"/>
    <w:rsid w:val="00C849F5"/>
    <w:rsid w:val="00D037C8"/>
    <w:rsid w:val="00D352BE"/>
    <w:rsid w:val="00D36CD7"/>
    <w:rsid w:val="00D44919"/>
    <w:rsid w:val="00E439D6"/>
    <w:rsid w:val="00E629AA"/>
    <w:rsid w:val="00E965E9"/>
    <w:rsid w:val="00EE4CDE"/>
    <w:rsid w:val="00EE4F1C"/>
    <w:rsid w:val="00F22979"/>
    <w:rsid w:val="00F420A8"/>
    <w:rsid w:val="00F5382C"/>
    <w:rsid w:val="00F60AF8"/>
    <w:rsid w:val="00F75FD6"/>
    <w:rsid w:val="00FD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9679F53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Pr>
      <w:rFonts w:ascii="Helvetica" w:hAnsi="Helvetica"/>
      <w:noProof/>
      <w:sz w:val="24"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standardschriftart">
    <w:name w:val="Absatzstandardschriftart"/>
  </w:style>
  <w:style w:type="paragraph" w:styleId="Endnotentext">
    <w:name w:val="endnote text"/>
    <w:basedOn w:val="Standard"/>
    <w:rPr>
      <w:sz w:val="20"/>
    </w:rPr>
  </w:style>
  <w:style w:type="paragraph" w:styleId="Fuzeile">
    <w:name w:val="footer"/>
    <w:basedOn w:val="Standard"/>
    <w:pPr>
      <w:tabs>
        <w:tab w:val="center" w:pos="4703"/>
        <w:tab w:val="right" w:pos="9406"/>
      </w:tabs>
    </w:pPr>
  </w:style>
  <w:style w:type="paragraph" w:styleId="Kopfzeile">
    <w:name w:val="header"/>
    <w:basedOn w:val="Standard"/>
    <w:pPr>
      <w:tabs>
        <w:tab w:val="center" w:pos="4320"/>
        <w:tab w:val="right" w:pos="8640"/>
      </w:tabs>
    </w:pPr>
  </w:style>
  <w:style w:type="character" w:styleId="Seitenzahl">
    <w:name w:val="page number"/>
    <w:basedOn w:val="Absatzstandardschriftart"/>
  </w:style>
  <w:style w:type="table" w:styleId="Tabellenraster">
    <w:name w:val="Table Grid"/>
    <w:basedOn w:val="NormaleTabelle"/>
    <w:uiPriority w:val="59"/>
    <w:rsid w:val="005D64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8741E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8741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A86A4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6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3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Ü 2 </vt:lpstr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 2 </dc:title>
  <dc:subject/>
  <dc:creator>Thomas Forster</dc:creator>
  <cp:keywords/>
  <cp:lastModifiedBy>Thomas Forster</cp:lastModifiedBy>
  <cp:revision>11</cp:revision>
  <cp:lastPrinted>2005-05-26T08:51:00Z</cp:lastPrinted>
  <dcterms:created xsi:type="dcterms:W3CDTF">2023-01-24T08:35:00Z</dcterms:created>
  <dcterms:modified xsi:type="dcterms:W3CDTF">2025-04-02T07:21:00Z</dcterms:modified>
</cp:coreProperties>
</file>